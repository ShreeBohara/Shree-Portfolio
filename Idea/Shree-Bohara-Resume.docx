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1F857" w14:textId="77777777" w:rsidR="006642F0" w:rsidRDefault="006642F0" w:rsidP="007E1E52">
      <w:pPr>
        <w:pBdr>
          <w:bottom w:val="single" w:sz="6" w:space="0" w:color="000000"/>
        </w:pBdr>
        <w:spacing w:line="205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8"/>
          <w:szCs w:val="28"/>
        </w:rPr>
        <w:t>SHREE BOHARA</w:t>
      </w:r>
    </w:p>
    <w:p w14:paraId="7BC1058E" w14:textId="78055C44" w:rsidR="006642F0" w:rsidRPr="006642F0" w:rsidRDefault="006642F0" w:rsidP="006642F0">
      <w:pPr>
        <w:spacing w:line="205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Los Angeles, CA </w:t>
      </w:r>
      <w:r>
        <w:rPr>
          <w:rFonts w:ascii="Calibri" w:eastAsia="Calibri" w:hAnsi="Calibri" w:cs="Calibri"/>
          <w:color w:val="000000"/>
          <w:sz w:val="20"/>
          <w:szCs w:val="20"/>
        </w:rPr>
        <w:t>| </w:t>
      </w:r>
      <w:r>
        <w:rPr>
          <w:rFonts w:ascii="Calibri" w:eastAsia="Calibri" w:hAnsi="Calibri" w:cs="Calibri"/>
          <w:sz w:val="20"/>
          <w:szCs w:val="20"/>
        </w:rPr>
        <w:t>(323) 329</w:t>
      </w:r>
      <w:r>
        <w:rPr>
          <w:rFonts w:ascii="Calibri" w:eastAsia="Calibri" w:hAnsi="Calibri" w:cs="Calibri"/>
          <w:sz w:val="20"/>
          <w:szCs w:val="20"/>
        </w:rPr>
        <w:noBreakHyphen/>
        <w:t>2285 </w:t>
      </w:r>
      <w:r>
        <w:rPr>
          <w:rFonts w:ascii="Calibri" w:eastAsia="Calibri" w:hAnsi="Calibri" w:cs="Calibri"/>
          <w:color w:val="000000"/>
          <w:sz w:val="20"/>
          <w:szCs w:val="20"/>
        </w:rPr>
        <w:t xml:space="preserve">| </w:t>
      </w:r>
      <w:r w:rsidR="00765461">
        <w:rPr>
          <w:rFonts w:ascii="Calibri" w:eastAsia="Calibri" w:hAnsi="Calibri" w:cs="Calibri"/>
          <w:color w:val="000000"/>
          <w:sz w:val="20"/>
          <w:szCs w:val="20"/>
        </w:rPr>
        <w:t>bohara@usc.edu</w:t>
      </w:r>
      <w:r>
        <w:rPr>
          <w:rFonts w:ascii="Calibri" w:eastAsia="Calibri" w:hAnsi="Calibri" w:cs="Calibri"/>
          <w:sz w:val="20"/>
          <w:szCs w:val="20"/>
        </w:rPr>
        <w:t> </w:t>
      </w:r>
      <w:r>
        <w:rPr>
          <w:rFonts w:ascii="Calibri" w:eastAsia="Calibri" w:hAnsi="Calibri" w:cs="Calibri"/>
          <w:color w:val="000000"/>
          <w:sz w:val="20"/>
          <w:szCs w:val="20"/>
        </w:rPr>
        <w:t>| </w:t>
      </w:r>
      <w:hyperlink r:id="rId5" w:history="1">
        <w:r w:rsidRPr="006642F0">
          <w:rPr>
            <w:rStyle w:val="Hyperlink"/>
            <w:rFonts w:ascii="Calibri" w:eastAsia="Calibri" w:hAnsi="Calibri" w:cs="Calibri"/>
            <w:sz w:val="20"/>
            <w:szCs w:val="20"/>
            <w:u w:val="none"/>
          </w:rPr>
          <w:t>LinkedIn</w:t>
        </w:r>
      </w:hyperlink>
      <w:r w:rsidRPr="006642F0">
        <w:t xml:space="preserve"> </w:t>
      </w:r>
      <w:r w:rsidRPr="006642F0">
        <w:rPr>
          <w:rFonts w:ascii="Calibri" w:eastAsia="Calibri" w:hAnsi="Calibri" w:cs="Calibri"/>
          <w:sz w:val="20"/>
          <w:szCs w:val="20"/>
        </w:rPr>
        <w:t>|</w:t>
      </w:r>
      <w:r w:rsidRPr="006642F0">
        <w:t xml:space="preserve"> </w:t>
      </w:r>
      <w:hyperlink r:id="rId6" w:history="1">
        <w:r w:rsidRPr="006642F0">
          <w:rPr>
            <w:rStyle w:val="Hyperlink"/>
            <w:rFonts w:ascii="Calibri" w:eastAsia="Calibri" w:hAnsi="Calibri" w:cs="Calibri"/>
            <w:sz w:val="20"/>
            <w:szCs w:val="20"/>
            <w:u w:val="none"/>
          </w:rPr>
          <w:t>GitHub</w:t>
        </w:r>
      </w:hyperlink>
      <w:r w:rsidRPr="006642F0">
        <w:rPr>
          <w:rFonts w:ascii="Calibri" w:eastAsia="Calibri" w:hAnsi="Calibri" w:cs="Calibri"/>
          <w:sz w:val="20"/>
          <w:szCs w:val="20"/>
        </w:rPr>
        <w:t xml:space="preserve"> | </w:t>
      </w:r>
      <w:hyperlink r:id="rId7" w:history="1">
        <w:r w:rsidRPr="006642F0">
          <w:rPr>
            <w:rStyle w:val="Hyperlink"/>
            <w:rFonts w:ascii="Calibri" w:eastAsia="Calibri" w:hAnsi="Calibri" w:cs="Calibri"/>
            <w:sz w:val="20"/>
            <w:szCs w:val="20"/>
            <w:u w:val="none"/>
          </w:rPr>
          <w:t>Portfolio </w:t>
        </w:r>
      </w:hyperlink>
    </w:p>
    <w:p w14:paraId="36FF24A1" w14:textId="77777777" w:rsidR="006642F0" w:rsidRDefault="006642F0" w:rsidP="006642F0">
      <w:pPr>
        <w:rPr>
          <w:rFonts w:ascii="Calibri" w:eastAsia="Calibri" w:hAnsi="Calibri" w:cs="Calibri"/>
          <w:sz w:val="20"/>
          <w:szCs w:val="20"/>
        </w:rPr>
      </w:pPr>
    </w:p>
    <w:p w14:paraId="752CFAB1" w14:textId="77777777" w:rsidR="006642F0" w:rsidRDefault="006642F0" w:rsidP="006642F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professional experience</w:t>
      </w:r>
    </w:p>
    <w:p w14:paraId="599A6012" w14:textId="77777777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proofErr w:type="spell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QuinStreet</w:t>
      </w:r>
      <w:proofErr w:type="spellEnd"/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Foster City, CA</w:t>
      </w:r>
    </w:p>
    <w:p w14:paraId="1264717A" w14:textId="77777777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Software Engineer - Intern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June 2025-Present</w:t>
      </w:r>
    </w:p>
    <w:p w14:paraId="3DA45404" w14:textId="76205AF3" w:rsidR="00ED001E" w:rsidRDefault="00ED001E" w:rsidP="006642F0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ED001E">
        <w:rPr>
          <w:rFonts w:ascii="Calibri" w:eastAsia="Calibri" w:hAnsi="Calibri" w:cs="Calibri"/>
          <w:sz w:val="20"/>
          <w:szCs w:val="20"/>
        </w:rPr>
        <w:t xml:space="preserve">Shipped Pond </w:t>
      </w:r>
      <w:r>
        <w:rPr>
          <w:rFonts w:ascii="Calibri" w:eastAsia="Calibri" w:hAnsi="Calibri" w:cs="Calibri"/>
          <w:b/>
          <w:bCs/>
          <w:sz w:val="20"/>
          <w:szCs w:val="20"/>
        </w:rPr>
        <w:t>(</w:t>
      </w:r>
      <w:hyperlink r:id="rId8" w:history="1">
        <w:r w:rsidRPr="00AA33AB">
          <w:rPr>
            <w:rStyle w:val="Hyperlink"/>
            <w:rFonts w:ascii="Calibri" w:eastAsia="Calibri" w:hAnsi="Calibri" w:cs="Calibri"/>
            <w:b/>
            <w:bCs/>
            <w:sz w:val="20"/>
            <w:szCs w:val="20"/>
            <w:u w:val="none"/>
          </w:rPr>
          <w:t>Live</w:t>
        </w:r>
      </w:hyperlink>
      <w:r>
        <w:rPr>
          <w:rFonts w:ascii="Calibri" w:eastAsia="Calibri" w:hAnsi="Calibri" w:cs="Calibri"/>
          <w:b/>
          <w:bCs/>
          <w:sz w:val="20"/>
          <w:szCs w:val="20"/>
        </w:rPr>
        <w:t>)</w:t>
      </w:r>
      <w:r w:rsidRPr="00CD0875">
        <w:rPr>
          <w:rFonts w:ascii="Calibri" w:eastAsia="Calibri" w:hAnsi="Calibri" w:cs="Calibri"/>
          <w:sz w:val="20"/>
          <w:szCs w:val="20"/>
        </w:rPr>
        <w:t xml:space="preserve">, </w:t>
      </w:r>
      <w:r w:rsidRPr="00ED001E">
        <w:rPr>
          <w:rFonts w:ascii="Calibri" w:eastAsia="Calibri" w:hAnsi="Calibri" w:cs="Calibri"/>
          <w:sz w:val="20"/>
          <w:szCs w:val="20"/>
        </w:rPr>
        <w:t xml:space="preserve">from </w:t>
      </w:r>
      <w:r w:rsidRPr="00ED001E">
        <w:rPr>
          <w:rFonts w:ascii="Calibri" w:eastAsia="Calibri" w:hAnsi="Calibri" w:cs="Calibri"/>
          <w:b/>
          <w:bCs/>
          <w:sz w:val="20"/>
          <w:szCs w:val="20"/>
        </w:rPr>
        <w:t>Figma</w:t>
      </w:r>
      <w:r w:rsidRPr="00ED001E">
        <w:rPr>
          <w:rFonts w:ascii="Calibri" w:eastAsia="Calibri" w:hAnsi="Calibri" w:cs="Calibri"/>
          <w:sz w:val="20"/>
          <w:szCs w:val="20"/>
        </w:rPr>
        <w:t xml:space="preserve"> to production in under </w:t>
      </w:r>
      <w:r w:rsidRPr="00ED001E">
        <w:rPr>
          <w:rFonts w:ascii="Calibri" w:eastAsia="Calibri" w:hAnsi="Calibri" w:cs="Calibri"/>
          <w:b/>
          <w:bCs/>
          <w:sz w:val="20"/>
          <w:szCs w:val="20"/>
        </w:rPr>
        <w:t>3 months</w:t>
      </w:r>
      <w:r w:rsidRPr="00ED001E">
        <w:rPr>
          <w:rFonts w:ascii="Calibri" w:eastAsia="Calibri" w:hAnsi="Calibri" w:cs="Calibri"/>
          <w:sz w:val="20"/>
          <w:szCs w:val="20"/>
        </w:rPr>
        <w:t xml:space="preserve">; componentized the UI and added reviewable flows to reduce integration rework and speed up releases, wiring Figma </w:t>
      </w:r>
      <w:r w:rsidRPr="00ED001E">
        <w:rPr>
          <w:rFonts w:ascii="Calibri" w:eastAsia="Calibri" w:hAnsi="Calibri" w:cs="Calibri"/>
          <w:b/>
          <w:bCs/>
          <w:sz w:val="20"/>
          <w:szCs w:val="20"/>
        </w:rPr>
        <w:t>MCP</w:t>
      </w:r>
      <w:r w:rsidRPr="00ED001E">
        <w:rPr>
          <w:rFonts w:ascii="Calibri" w:eastAsia="Calibri" w:hAnsi="Calibri" w:cs="Calibri"/>
          <w:sz w:val="20"/>
          <w:szCs w:val="20"/>
        </w:rPr>
        <w:t xml:space="preserve"> + </w:t>
      </w:r>
      <w:r w:rsidRPr="00ED001E">
        <w:rPr>
          <w:rFonts w:ascii="Calibri" w:eastAsia="Calibri" w:hAnsi="Calibri" w:cs="Calibri"/>
          <w:b/>
          <w:bCs/>
          <w:sz w:val="20"/>
          <w:szCs w:val="20"/>
        </w:rPr>
        <w:t>Cursor</w:t>
      </w:r>
      <w:r w:rsidRPr="00ED001E">
        <w:rPr>
          <w:rFonts w:ascii="Calibri" w:eastAsia="Calibri" w:hAnsi="Calibri" w:cs="Calibri"/>
          <w:sz w:val="20"/>
          <w:szCs w:val="20"/>
        </w:rPr>
        <w:t xml:space="preserve"> to pull design context into the IDE</w:t>
      </w:r>
    </w:p>
    <w:p w14:paraId="1CD2FDFB" w14:textId="3A94FC9D" w:rsidR="00FD3743" w:rsidRDefault="00FD3743" w:rsidP="006642F0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FD3743">
        <w:rPr>
          <w:rFonts w:ascii="Calibri" w:eastAsia="Calibri" w:hAnsi="Calibri" w:cs="Calibri"/>
          <w:sz w:val="20"/>
          <w:szCs w:val="20"/>
        </w:rPr>
        <w:t xml:space="preserve">Redesigned a 23-step </w:t>
      </w:r>
      <w:r w:rsidRPr="00FD3743">
        <w:rPr>
          <w:rFonts w:ascii="Calibri" w:eastAsia="Calibri" w:hAnsi="Calibri" w:cs="Calibri"/>
          <w:b/>
          <w:bCs/>
          <w:sz w:val="20"/>
          <w:szCs w:val="20"/>
        </w:rPr>
        <w:t>React</w:t>
      </w:r>
      <w:r w:rsidRPr="00FD3743">
        <w:rPr>
          <w:rFonts w:ascii="Calibri" w:eastAsia="Calibri" w:hAnsi="Calibri" w:cs="Calibri"/>
          <w:sz w:val="20"/>
          <w:szCs w:val="20"/>
        </w:rPr>
        <w:t xml:space="preserve"> onboarding flow with summaries and inline edits, cutting time-to-complete by 30% in internal tests</w:t>
      </w:r>
    </w:p>
    <w:p w14:paraId="766C8284" w14:textId="7E706F89" w:rsidR="00FD3743" w:rsidRDefault="00FD3743" w:rsidP="006642F0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FD3743">
        <w:rPr>
          <w:rFonts w:ascii="Calibri" w:eastAsia="Calibri" w:hAnsi="Calibri" w:cs="Calibri"/>
          <w:sz w:val="20"/>
          <w:szCs w:val="20"/>
        </w:rPr>
        <w:t>Launched "Ollie," an AI chat (</w:t>
      </w:r>
      <w:proofErr w:type="spellStart"/>
      <w:r w:rsidRPr="00FD3743">
        <w:rPr>
          <w:rFonts w:ascii="Calibri" w:eastAsia="Calibri" w:hAnsi="Calibri" w:cs="Calibri"/>
          <w:sz w:val="20"/>
          <w:szCs w:val="20"/>
        </w:rPr>
        <w:t>Voiceflow</w:t>
      </w:r>
      <w:proofErr w:type="spellEnd"/>
      <w:r w:rsidRPr="00FD3743">
        <w:rPr>
          <w:rFonts w:ascii="Calibri" w:eastAsia="Calibri" w:hAnsi="Calibri" w:cs="Calibri"/>
          <w:sz w:val="20"/>
          <w:szCs w:val="20"/>
        </w:rPr>
        <w:t xml:space="preserve"> + </w:t>
      </w:r>
      <w:r w:rsidRPr="00FD3743">
        <w:rPr>
          <w:rFonts w:ascii="Calibri" w:eastAsia="Calibri" w:hAnsi="Calibri" w:cs="Calibri"/>
          <w:b/>
          <w:bCs/>
          <w:sz w:val="20"/>
          <w:szCs w:val="20"/>
        </w:rPr>
        <w:t>Java</w:t>
      </w:r>
      <w:r w:rsidRPr="00FD3743">
        <w:rPr>
          <w:rFonts w:ascii="Calibri" w:eastAsia="Calibri" w:hAnsi="Calibri" w:cs="Calibri"/>
          <w:sz w:val="20"/>
          <w:szCs w:val="20"/>
        </w:rPr>
        <w:t xml:space="preserve"> proxy + React UI) with FAQ, co-pilot, and next-step modes, improving self-serve completion and reducing support handoffs</w:t>
      </w:r>
    </w:p>
    <w:p w14:paraId="40E46E81" w14:textId="0A01251D" w:rsidR="00FD3743" w:rsidRDefault="00FD3743" w:rsidP="006642F0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FD3743">
        <w:rPr>
          <w:rFonts w:ascii="Calibri" w:eastAsia="Calibri" w:hAnsi="Calibri" w:cs="Calibri"/>
          <w:sz w:val="20"/>
          <w:szCs w:val="20"/>
        </w:rPr>
        <w:t xml:space="preserve">Owned a 3-way onboarding </w:t>
      </w:r>
      <w:r w:rsidRPr="00FD3743">
        <w:rPr>
          <w:rFonts w:ascii="Calibri" w:eastAsia="Calibri" w:hAnsi="Calibri" w:cs="Calibri"/>
          <w:b/>
          <w:bCs/>
          <w:sz w:val="20"/>
          <w:szCs w:val="20"/>
        </w:rPr>
        <w:t>A/B</w:t>
      </w:r>
      <w:r w:rsidRPr="00FD3743">
        <w:rPr>
          <w:rFonts w:ascii="Calibri" w:eastAsia="Calibri" w:hAnsi="Calibri" w:cs="Calibri"/>
          <w:sz w:val="20"/>
          <w:szCs w:val="20"/>
        </w:rPr>
        <w:t xml:space="preserve"> framework (control, carousel, landing-page) with secure assignment, campaign overrides,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 w:rsidRPr="00FD3743">
        <w:rPr>
          <w:rFonts w:ascii="Calibri" w:eastAsia="Calibri" w:hAnsi="Calibri" w:cs="Calibri"/>
          <w:sz w:val="20"/>
          <w:szCs w:val="20"/>
        </w:rPr>
        <w:t xml:space="preserve">session flags, route guards, and </w:t>
      </w:r>
      <w:r w:rsidRPr="00FD3743">
        <w:rPr>
          <w:rFonts w:ascii="Calibri" w:eastAsia="Calibri" w:hAnsi="Calibri" w:cs="Calibri"/>
          <w:b/>
          <w:bCs/>
          <w:sz w:val="20"/>
          <w:szCs w:val="20"/>
        </w:rPr>
        <w:t>Heap</w:t>
      </w:r>
      <w:r w:rsidRPr="00FD3743">
        <w:rPr>
          <w:rFonts w:ascii="Calibri" w:eastAsia="Calibri" w:hAnsi="Calibri" w:cs="Calibri"/>
          <w:sz w:val="20"/>
          <w:szCs w:val="20"/>
        </w:rPr>
        <w:t xml:space="preserve"> tracking, enabling clean conversion and time-to-quote comparisons</w:t>
      </w:r>
    </w:p>
    <w:p w14:paraId="58F1C5DF" w14:textId="742B5FD4" w:rsidR="00ED001E" w:rsidRDefault="00ED001E" w:rsidP="006642F0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ED001E">
        <w:rPr>
          <w:rFonts w:ascii="Calibri" w:eastAsia="Calibri" w:hAnsi="Calibri" w:cs="Calibri"/>
          <w:sz w:val="20"/>
          <w:szCs w:val="20"/>
        </w:rPr>
        <w:t xml:space="preserve">Maintained </w:t>
      </w:r>
      <w:r w:rsidRPr="00ED001E">
        <w:rPr>
          <w:rFonts w:ascii="Calibri" w:eastAsia="Calibri" w:hAnsi="Calibri" w:cs="Calibri"/>
          <w:b/>
          <w:bCs/>
          <w:sz w:val="20"/>
          <w:szCs w:val="20"/>
        </w:rPr>
        <w:t>Spring Boot</w:t>
      </w:r>
      <w:r w:rsidRPr="00ED001E">
        <w:rPr>
          <w:rFonts w:ascii="Calibri" w:eastAsia="Calibri" w:hAnsi="Calibri" w:cs="Calibri"/>
          <w:sz w:val="20"/>
          <w:szCs w:val="20"/>
        </w:rPr>
        <w:t xml:space="preserve"> services and </w:t>
      </w:r>
      <w:r w:rsidRPr="00ED001E">
        <w:rPr>
          <w:rFonts w:ascii="Calibri" w:eastAsia="Calibri" w:hAnsi="Calibri" w:cs="Calibri"/>
          <w:b/>
          <w:bCs/>
          <w:sz w:val="20"/>
          <w:szCs w:val="20"/>
        </w:rPr>
        <w:t>SQL</w:t>
      </w:r>
      <w:r w:rsidRPr="00ED001E">
        <w:rPr>
          <w:rFonts w:ascii="Calibri" w:eastAsia="Calibri" w:hAnsi="Calibri" w:cs="Calibri"/>
          <w:sz w:val="20"/>
          <w:szCs w:val="20"/>
        </w:rPr>
        <w:t xml:space="preserve"> pipelines with analytics and error logging, hardening quote submissions and audit trails; partnered with cross-functional teams (design, QA, platform, product) to ship safely</w:t>
      </w:r>
    </w:p>
    <w:p w14:paraId="5B987838" w14:textId="69B27D2B" w:rsidR="006642F0" w:rsidRPr="00ED001E" w:rsidRDefault="006642F0" w:rsidP="00ED001E">
      <w:pPr>
        <w:spacing w:line="200" w:lineRule="atLeast"/>
        <w:ind w:left="375"/>
        <w:rPr>
          <w:rFonts w:ascii="Calibri" w:eastAsia="Calibri" w:hAnsi="Calibri" w:cs="Calibri"/>
          <w:sz w:val="20"/>
          <w:szCs w:val="20"/>
        </w:rPr>
      </w:pPr>
      <w:r w:rsidRPr="00ED001E">
        <w:rPr>
          <w:rFonts w:ascii="Calibri" w:eastAsia="Calibri" w:hAnsi="Calibri" w:cs="Calibri"/>
          <w:sz w:val="14"/>
          <w:szCs w:val="14"/>
        </w:rPr>
        <w:t> </w:t>
      </w:r>
    </w:p>
    <w:p w14:paraId="0348EF23" w14:textId="77777777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proofErr w:type="spell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DeepTek</w:t>
      </w:r>
      <w:proofErr w:type="spellEnd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Medical Imaging Pvt Ltd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Pune, India</w:t>
      </w:r>
    </w:p>
    <w:p w14:paraId="200ACFAF" w14:textId="77777777" w:rsidR="006642F0" w:rsidRDefault="006642F0" w:rsidP="006642F0">
      <w:pPr>
        <w:tabs>
          <w:tab w:val="right" w:pos="1080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Software Engineer - Intern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July 2023-January 2024</w:t>
      </w:r>
    </w:p>
    <w:p w14:paraId="59CE285E" w14:textId="32DAA5D9" w:rsidR="006642F0" w:rsidRDefault="006642F0" w:rsidP="006642F0">
      <w:pPr>
        <w:numPr>
          <w:ilvl w:val="0"/>
          <w:numId w:val="4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CD0875">
        <w:rPr>
          <w:rFonts w:ascii="Calibri" w:eastAsia="Calibri" w:hAnsi="Calibri" w:cs="Calibri"/>
          <w:sz w:val="20"/>
          <w:szCs w:val="20"/>
        </w:rPr>
        <w:t>Built a Digital Health Identifier service (</w:t>
      </w:r>
      <w:r w:rsidRPr="005842E8">
        <w:rPr>
          <w:rFonts w:ascii="Calibri" w:eastAsia="Calibri" w:hAnsi="Calibri" w:cs="Calibri"/>
          <w:b/>
          <w:bCs/>
          <w:sz w:val="20"/>
          <w:szCs w:val="20"/>
        </w:rPr>
        <w:t>Spring Boot, React, MySQL</w:t>
      </w:r>
      <w:r w:rsidRPr="00CD0875">
        <w:rPr>
          <w:rFonts w:ascii="Calibri" w:eastAsia="Calibri" w:hAnsi="Calibri" w:cs="Calibri"/>
          <w:sz w:val="20"/>
          <w:szCs w:val="20"/>
        </w:rPr>
        <w:t xml:space="preserve">) under ABDM using </w:t>
      </w:r>
      <w:r w:rsidRPr="005842E8">
        <w:rPr>
          <w:rFonts w:ascii="Calibri" w:eastAsia="Calibri" w:hAnsi="Calibri" w:cs="Calibri"/>
          <w:b/>
          <w:bCs/>
          <w:sz w:val="20"/>
          <w:szCs w:val="20"/>
        </w:rPr>
        <w:t>FHIR</w:t>
      </w:r>
      <w:r w:rsidRPr="00CD0875">
        <w:rPr>
          <w:rFonts w:ascii="Calibri" w:eastAsia="Calibri" w:hAnsi="Calibri" w:cs="Calibri"/>
          <w:sz w:val="20"/>
          <w:szCs w:val="20"/>
        </w:rPr>
        <w:t>; shipped with a 5-person tea</w:t>
      </w:r>
      <w:r w:rsidR="00FD3743">
        <w:rPr>
          <w:rFonts w:ascii="Calibri" w:eastAsia="Calibri" w:hAnsi="Calibri" w:cs="Calibri"/>
          <w:sz w:val="20"/>
          <w:szCs w:val="20"/>
        </w:rPr>
        <w:t>m</w:t>
      </w:r>
    </w:p>
    <w:p w14:paraId="54EF8D0B" w14:textId="2179901F" w:rsidR="006642F0" w:rsidRDefault="006642F0" w:rsidP="006642F0">
      <w:pPr>
        <w:numPr>
          <w:ilvl w:val="0"/>
          <w:numId w:val="4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5842E8">
        <w:rPr>
          <w:rFonts w:ascii="Calibri" w:eastAsia="Calibri" w:hAnsi="Calibri" w:cs="Calibri"/>
          <w:sz w:val="20"/>
          <w:szCs w:val="20"/>
        </w:rPr>
        <w:t xml:space="preserve">Designed </w:t>
      </w:r>
      <w:r w:rsidRPr="005842E8">
        <w:rPr>
          <w:rFonts w:ascii="Calibri" w:eastAsia="Calibri" w:hAnsi="Calibri" w:cs="Calibri"/>
          <w:b/>
          <w:bCs/>
          <w:sz w:val="20"/>
          <w:szCs w:val="20"/>
        </w:rPr>
        <w:t>microservices</w:t>
      </w:r>
      <w:r w:rsidRPr="005842E8">
        <w:rPr>
          <w:rFonts w:ascii="Calibri" w:eastAsia="Calibri" w:hAnsi="Calibri" w:cs="Calibri"/>
          <w:sz w:val="20"/>
          <w:szCs w:val="20"/>
        </w:rPr>
        <w:t xml:space="preserve"> and cloud-deployed FHIR APIs adopted by </w:t>
      </w:r>
      <w:r w:rsidRPr="005842E8">
        <w:rPr>
          <w:rFonts w:ascii="Calibri" w:eastAsia="Calibri" w:hAnsi="Calibri" w:cs="Calibri"/>
          <w:b/>
          <w:bCs/>
          <w:sz w:val="20"/>
          <w:szCs w:val="20"/>
        </w:rPr>
        <w:t>500+</w:t>
      </w:r>
      <w:r w:rsidRPr="005842E8">
        <w:rPr>
          <w:rFonts w:ascii="Calibri" w:eastAsia="Calibri" w:hAnsi="Calibri" w:cs="Calibri"/>
          <w:sz w:val="20"/>
          <w:szCs w:val="20"/>
        </w:rPr>
        <w:t xml:space="preserve"> hospitals (</w:t>
      </w:r>
      <w:r w:rsidRPr="005842E8">
        <w:rPr>
          <w:rFonts w:ascii="Calibri" w:eastAsia="Calibri" w:hAnsi="Calibri" w:cs="Calibri"/>
          <w:b/>
          <w:bCs/>
          <w:sz w:val="20"/>
          <w:szCs w:val="20"/>
        </w:rPr>
        <w:t>100K</w:t>
      </w:r>
      <w:r w:rsidRPr="005842E8">
        <w:rPr>
          <w:rFonts w:ascii="Calibri" w:eastAsia="Calibri" w:hAnsi="Calibri" w:cs="Calibri"/>
          <w:sz w:val="20"/>
          <w:szCs w:val="20"/>
        </w:rPr>
        <w:t xml:space="preserve"> users/</w:t>
      </w:r>
      <w:proofErr w:type="spellStart"/>
      <w:r w:rsidRPr="005842E8">
        <w:rPr>
          <w:rFonts w:ascii="Calibri" w:eastAsia="Calibri" w:hAnsi="Calibri" w:cs="Calibri"/>
          <w:sz w:val="20"/>
          <w:szCs w:val="20"/>
        </w:rPr>
        <w:t>mo</w:t>
      </w:r>
      <w:proofErr w:type="spellEnd"/>
      <w:r w:rsidRPr="005842E8">
        <w:rPr>
          <w:rFonts w:ascii="Calibri" w:eastAsia="Calibri" w:hAnsi="Calibri" w:cs="Calibri"/>
          <w:sz w:val="20"/>
          <w:szCs w:val="20"/>
        </w:rPr>
        <w:t xml:space="preserve">); implemented </w:t>
      </w:r>
      <w:r w:rsidRPr="005842E8">
        <w:rPr>
          <w:rFonts w:ascii="Calibri" w:eastAsia="Calibri" w:hAnsi="Calibri" w:cs="Calibri"/>
          <w:b/>
          <w:bCs/>
          <w:sz w:val="20"/>
          <w:szCs w:val="20"/>
        </w:rPr>
        <w:t>JWT</w:t>
      </w:r>
      <w:r w:rsidRPr="005842E8">
        <w:rPr>
          <w:rFonts w:ascii="Calibri" w:eastAsia="Calibri" w:hAnsi="Calibri" w:cs="Calibri"/>
          <w:sz w:val="20"/>
          <w:szCs w:val="20"/>
        </w:rPr>
        <w:t xml:space="preserve"> and </w:t>
      </w:r>
      <w:r w:rsidRPr="00BA2322">
        <w:rPr>
          <w:rFonts w:ascii="Calibri" w:eastAsia="Calibri" w:hAnsi="Calibri" w:cs="Calibri"/>
          <w:sz w:val="20"/>
          <w:szCs w:val="20"/>
        </w:rPr>
        <w:t>audit logging</w:t>
      </w:r>
      <w:r w:rsidRPr="005842E8">
        <w:rPr>
          <w:rFonts w:ascii="Calibri" w:eastAsia="Calibri" w:hAnsi="Calibri" w:cs="Calibri"/>
          <w:sz w:val="20"/>
          <w:szCs w:val="20"/>
        </w:rPr>
        <w:t xml:space="preserve"> for secure, interoperable record exchange</w:t>
      </w:r>
    </w:p>
    <w:p w14:paraId="0502B23F" w14:textId="77777777" w:rsidR="006642F0" w:rsidRDefault="006642F0" w:rsidP="006642F0">
      <w:pPr>
        <w:spacing w:line="200" w:lineRule="atLeast"/>
        <w:rPr>
          <w:rFonts w:ascii="Calibri" w:eastAsia="Calibri" w:hAnsi="Calibri" w:cs="Calibri"/>
          <w:sz w:val="20"/>
          <w:szCs w:val="20"/>
        </w:rPr>
      </w:pPr>
    </w:p>
    <w:p w14:paraId="537CC6CB" w14:textId="77777777" w:rsidR="006642F0" w:rsidRDefault="006642F0" w:rsidP="006642F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academic projects</w:t>
      </w:r>
    </w:p>
    <w:p w14:paraId="74E34484" w14:textId="7BC68728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proofErr w:type="spell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GlobePulse</w:t>
      </w:r>
      <w:proofErr w:type="spellEnd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- AI-Powered Global News Visualization Platform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August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2025-</w:t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September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2025</w:t>
      </w:r>
    </w:p>
    <w:p w14:paraId="4DC875F0" w14:textId="048DAC6B" w:rsidR="006642F0" w:rsidRDefault="006642F0" w:rsidP="006642F0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6571D0">
        <w:rPr>
          <w:rFonts w:ascii="Calibri" w:eastAsia="Calibri" w:hAnsi="Calibri" w:cs="Calibri"/>
          <w:sz w:val="20"/>
          <w:szCs w:val="20"/>
        </w:rPr>
        <w:t xml:space="preserve">Developed an AI-powered global news map leveraging </w:t>
      </w:r>
      <w:r w:rsidRPr="00342A4B">
        <w:rPr>
          <w:rFonts w:ascii="Calibri" w:eastAsia="Calibri" w:hAnsi="Calibri" w:cs="Calibri"/>
          <w:b/>
          <w:bCs/>
          <w:sz w:val="20"/>
          <w:szCs w:val="20"/>
        </w:rPr>
        <w:t>React</w:t>
      </w:r>
      <w:r w:rsidRPr="006571D0">
        <w:rPr>
          <w:rFonts w:ascii="Calibri" w:eastAsia="Calibri" w:hAnsi="Calibri" w:cs="Calibri"/>
          <w:sz w:val="20"/>
          <w:szCs w:val="20"/>
        </w:rPr>
        <w:t xml:space="preserve">, </w:t>
      </w:r>
      <w:r w:rsidRPr="00342A4B">
        <w:rPr>
          <w:rFonts w:ascii="Calibri" w:eastAsia="Calibri" w:hAnsi="Calibri" w:cs="Calibri"/>
          <w:b/>
          <w:bCs/>
          <w:sz w:val="20"/>
          <w:szCs w:val="20"/>
        </w:rPr>
        <w:t>MongoDB</w:t>
      </w:r>
      <w:r w:rsidRPr="006571D0">
        <w:rPr>
          <w:rFonts w:ascii="Calibri" w:eastAsia="Calibri" w:hAnsi="Calibri" w:cs="Calibri"/>
          <w:sz w:val="20"/>
          <w:szCs w:val="20"/>
        </w:rPr>
        <w:t xml:space="preserve"> Atlas, and Google Maps API, facilitated real-time event filtering by sentiment, time, and category</w:t>
      </w:r>
    </w:p>
    <w:p w14:paraId="1E6146F1" w14:textId="7F86A3F8" w:rsidR="006642F0" w:rsidRDefault="006642F0" w:rsidP="006642F0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Processed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>15K+</w:t>
      </w:r>
      <w:r>
        <w:rPr>
          <w:rFonts w:ascii="Calibri" w:eastAsia="Calibri" w:hAnsi="Calibri" w:cs="Calibri"/>
          <w:sz w:val="20"/>
          <w:szCs w:val="20"/>
        </w:rPr>
        <w:t xml:space="preserve"> daily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>GDELT</w:t>
      </w:r>
      <w:r>
        <w:rPr>
          <w:rFonts w:ascii="Calibri" w:eastAsia="Calibri" w:hAnsi="Calibri" w:cs="Calibri"/>
          <w:sz w:val="20"/>
          <w:szCs w:val="20"/>
        </w:rPr>
        <w:t xml:space="preserve"> records via </w:t>
      </w:r>
      <w:proofErr w:type="spellStart"/>
      <w:r w:rsidRPr="00055239">
        <w:rPr>
          <w:rFonts w:ascii="Calibri" w:eastAsia="Calibri" w:hAnsi="Calibri" w:cs="Calibri"/>
          <w:b/>
          <w:bCs/>
          <w:sz w:val="20"/>
          <w:szCs w:val="20"/>
        </w:rPr>
        <w:t>BigQuery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, enriched with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>Vertex AI</w:t>
      </w:r>
      <w:r>
        <w:rPr>
          <w:rFonts w:ascii="Calibri" w:eastAsia="Calibri" w:hAnsi="Calibri" w:cs="Calibri"/>
          <w:sz w:val="20"/>
          <w:szCs w:val="20"/>
        </w:rPr>
        <w:t xml:space="preserve"> for summarization and vector embeddings</w:t>
      </w:r>
    </w:p>
    <w:p w14:paraId="14EB3B5C" w14:textId="77777777" w:rsidR="006642F0" w:rsidRPr="00055239" w:rsidRDefault="006642F0" w:rsidP="006642F0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Utilized Atlas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>Vector Search</w:t>
      </w:r>
      <w:r>
        <w:rPr>
          <w:rFonts w:ascii="Calibri" w:eastAsia="Calibri" w:hAnsi="Calibri" w:cs="Calibri"/>
          <w:sz w:val="20"/>
          <w:szCs w:val="20"/>
        </w:rPr>
        <w:t xml:space="preserve"> for semantic clustering and trend insights, improving event discoverability by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>40%</w:t>
      </w:r>
    </w:p>
    <w:p w14:paraId="1F50E78E" w14:textId="77777777" w:rsidR="006642F0" w:rsidRPr="00055239" w:rsidRDefault="006642F0" w:rsidP="006642F0">
      <w:pPr>
        <w:spacing w:line="140" w:lineRule="atLeast"/>
        <w:rPr>
          <w:rFonts w:ascii="Calibri" w:eastAsia="Calibri" w:hAnsi="Calibri" w:cs="Calibri"/>
          <w:b/>
          <w:bCs/>
          <w:sz w:val="14"/>
          <w:szCs w:val="14"/>
        </w:rPr>
      </w:pPr>
      <w:r w:rsidRPr="00055239">
        <w:rPr>
          <w:rFonts w:ascii="Calibri" w:eastAsia="Calibri" w:hAnsi="Calibri" w:cs="Calibri"/>
          <w:b/>
          <w:bCs/>
          <w:sz w:val="14"/>
          <w:szCs w:val="14"/>
        </w:rPr>
        <w:t> </w:t>
      </w:r>
    </w:p>
    <w:p w14:paraId="7DCFEFB9" w14:textId="53011155" w:rsidR="006642F0" w:rsidRPr="00DC33BD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663EA">
        <w:rPr>
          <w:rFonts w:ascii="Calibri" w:eastAsia="Calibri" w:hAnsi="Calibri" w:cs="Calibri"/>
          <w:b/>
          <w:bCs/>
          <w:sz w:val="20"/>
          <w:szCs w:val="20"/>
        </w:rPr>
        <w:t>AI-Powered Resume Builder</w:t>
      </w:r>
      <w:r w:rsidRPr="00DC33BD">
        <w:rPr>
          <w:rStyle w:val="fs13fw4"/>
          <w:rFonts w:ascii="Calibri" w:eastAsia="Calibri" w:hAnsi="Calibri" w:cs="Calibri"/>
          <w:sz w:val="20"/>
          <w:szCs w:val="20"/>
        </w:rPr>
        <w:tab/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May</w:t>
      </w:r>
      <w:r w:rsidRPr="00DC33BD"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5</w:t>
      </w:r>
      <w:r w:rsidRPr="00DC33BD">
        <w:rPr>
          <w:rStyle w:val="fs13fw4overflow-hidden"/>
          <w:rFonts w:ascii="Calibri" w:eastAsia="Calibri" w:hAnsi="Calibri" w:cs="Calibri"/>
          <w:sz w:val="20"/>
          <w:szCs w:val="20"/>
        </w:rPr>
        <w:t>-</w:t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Jult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2025</w:t>
      </w:r>
    </w:p>
    <w:p w14:paraId="2D2C94CE" w14:textId="77777777" w:rsidR="006642F0" w:rsidRDefault="006642F0" w:rsidP="006642F0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6571D0">
        <w:rPr>
          <w:rFonts w:ascii="Calibri" w:eastAsia="Calibri" w:hAnsi="Calibri" w:cs="Calibri"/>
          <w:sz w:val="20"/>
          <w:szCs w:val="20"/>
        </w:rPr>
        <w:t xml:space="preserve">Implemented an AI-driven resume builder using </w:t>
      </w:r>
      <w:r w:rsidRPr="00CE48EB">
        <w:rPr>
          <w:rFonts w:ascii="Calibri" w:eastAsia="Calibri" w:hAnsi="Calibri" w:cs="Calibri"/>
          <w:b/>
          <w:bCs/>
          <w:sz w:val="20"/>
          <w:szCs w:val="20"/>
        </w:rPr>
        <w:t>React</w:t>
      </w:r>
      <w:r w:rsidRPr="006571D0">
        <w:rPr>
          <w:rFonts w:ascii="Calibri" w:eastAsia="Calibri" w:hAnsi="Calibri" w:cs="Calibri"/>
          <w:sz w:val="20"/>
          <w:szCs w:val="20"/>
        </w:rPr>
        <w:t xml:space="preserve"> and </w:t>
      </w:r>
      <w:r w:rsidRPr="00CE48EB">
        <w:rPr>
          <w:rFonts w:ascii="Calibri" w:eastAsia="Calibri" w:hAnsi="Calibri" w:cs="Calibri"/>
          <w:b/>
          <w:bCs/>
          <w:sz w:val="20"/>
          <w:szCs w:val="20"/>
        </w:rPr>
        <w:t>OpenAI APIs</w:t>
      </w:r>
      <w:r w:rsidRPr="006571D0">
        <w:rPr>
          <w:rFonts w:ascii="Calibri" w:eastAsia="Calibri" w:hAnsi="Calibri" w:cs="Calibri"/>
          <w:sz w:val="20"/>
          <w:szCs w:val="20"/>
        </w:rPr>
        <w:t xml:space="preserve">, reducing manual edits by </w:t>
      </w:r>
      <w:r w:rsidRPr="00CE48EB">
        <w:rPr>
          <w:rFonts w:ascii="Calibri" w:eastAsia="Calibri" w:hAnsi="Calibri" w:cs="Calibri"/>
          <w:b/>
          <w:bCs/>
          <w:sz w:val="20"/>
          <w:szCs w:val="20"/>
        </w:rPr>
        <w:t>80%</w:t>
      </w:r>
      <w:r w:rsidRPr="006571D0">
        <w:rPr>
          <w:rFonts w:ascii="Calibri" w:eastAsia="Calibri" w:hAnsi="Calibri" w:cs="Calibri"/>
          <w:sz w:val="20"/>
          <w:szCs w:val="20"/>
        </w:rPr>
        <w:t xml:space="preserve"> through automated keyword optimization and skill matching</w:t>
      </w:r>
    </w:p>
    <w:p w14:paraId="22555B69" w14:textId="77777777" w:rsidR="006642F0" w:rsidRPr="00055239" w:rsidRDefault="006642F0" w:rsidP="006642F0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055239">
        <w:rPr>
          <w:rFonts w:ascii="Calibri" w:eastAsia="Calibri" w:hAnsi="Calibri" w:cs="Calibri"/>
          <w:sz w:val="20"/>
          <w:szCs w:val="20"/>
        </w:rPr>
        <w:t xml:space="preserve">Deployed on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>AWS</w:t>
      </w:r>
      <w:r w:rsidRPr="00055239">
        <w:rPr>
          <w:rFonts w:ascii="Calibri" w:eastAsia="Calibri" w:hAnsi="Calibri" w:cs="Calibri"/>
          <w:sz w:val="20"/>
          <w:szCs w:val="20"/>
        </w:rPr>
        <w:t xml:space="preserve">, ensuring efficient user data handling and improving load times by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>40%</w:t>
      </w:r>
      <w:r w:rsidRPr="00055239">
        <w:rPr>
          <w:rFonts w:ascii="Calibri" w:eastAsia="Calibri" w:hAnsi="Calibri" w:cs="Calibri"/>
          <w:sz w:val="20"/>
          <w:szCs w:val="20"/>
        </w:rPr>
        <w:t xml:space="preserve"> to support high-volume requests</w:t>
      </w:r>
    </w:p>
    <w:p w14:paraId="3FA083F1" w14:textId="77777777" w:rsidR="006642F0" w:rsidRPr="00055239" w:rsidRDefault="006642F0" w:rsidP="006642F0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055239">
        <w:rPr>
          <w:rFonts w:ascii="Calibri" w:eastAsia="Calibri" w:hAnsi="Calibri" w:cs="Calibri"/>
          <w:sz w:val="20"/>
          <w:szCs w:val="20"/>
        </w:rPr>
        <w:t xml:space="preserve">Achieved a </w:t>
      </w:r>
      <w:r w:rsidRPr="00055239">
        <w:rPr>
          <w:rFonts w:ascii="Calibri" w:eastAsia="Calibri" w:hAnsi="Calibri" w:cs="Calibri"/>
          <w:b/>
          <w:bCs/>
          <w:sz w:val="20"/>
          <w:szCs w:val="20"/>
        </w:rPr>
        <w:t xml:space="preserve">30% </w:t>
      </w:r>
      <w:r w:rsidRPr="00055239">
        <w:rPr>
          <w:rFonts w:ascii="Calibri" w:eastAsia="Calibri" w:hAnsi="Calibri" w:cs="Calibri"/>
          <w:sz w:val="20"/>
          <w:szCs w:val="20"/>
        </w:rPr>
        <w:t>higher interview callback rate by enhancing ATS compatibility and tailoring resume to specific job descriptions</w:t>
      </w:r>
    </w:p>
    <w:p w14:paraId="0BF28241" w14:textId="77777777" w:rsidR="006642F0" w:rsidRDefault="006642F0" w:rsidP="006642F0">
      <w:pPr>
        <w:spacing w:line="140" w:lineRule="atLeast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sz w:val="14"/>
          <w:szCs w:val="14"/>
        </w:rPr>
        <w:t> </w:t>
      </w:r>
    </w:p>
    <w:p w14:paraId="717BB8F3" w14:textId="569C75DC" w:rsidR="006642F0" w:rsidRPr="00DC33BD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proofErr w:type="spellStart"/>
      <w:r w:rsidRPr="006F775B">
        <w:rPr>
          <w:rFonts w:ascii="Calibri" w:eastAsia="Calibri" w:hAnsi="Calibri" w:cs="Calibri"/>
          <w:b/>
          <w:bCs/>
          <w:sz w:val="20"/>
          <w:szCs w:val="20"/>
        </w:rPr>
        <w:t>EchoLens</w:t>
      </w:r>
      <w:proofErr w:type="spellEnd"/>
      <w:r w:rsidRPr="006F775B">
        <w:rPr>
          <w:rFonts w:ascii="Calibri" w:eastAsia="Calibri" w:hAnsi="Calibri" w:cs="Calibri"/>
          <w:b/>
          <w:bCs/>
          <w:sz w:val="20"/>
          <w:szCs w:val="20"/>
        </w:rPr>
        <w:t>: Brought Images to Life for the Visually Impaired</w:t>
      </w:r>
      <w:r w:rsidRPr="00403389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(</w:t>
      </w:r>
      <w:hyperlink r:id="rId9" w:history="1">
        <w:r w:rsidRPr="006642F0">
          <w:rPr>
            <w:rStyle w:val="Hyperlink"/>
            <w:rFonts w:ascii="Calibri" w:eastAsia="Calibri" w:hAnsi="Calibri" w:cs="Calibri"/>
            <w:b/>
            <w:bCs/>
            <w:sz w:val="20"/>
            <w:szCs w:val="20"/>
            <w:u w:val="none"/>
          </w:rPr>
          <w:t>GitHub</w:t>
        </w:r>
      </w:hyperlink>
      <w:r>
        <w:rPr>
          <w:rFonts w:ascii="Calibri" w:eastAsia="Calibri" w:hAnsi="Calibri" w:cs="Calibri"/>
          <w:b/>
          <w:bCs/>
          <w:sz w:val="20"/>
          <w:szCs w:val="20"/>
        </w:rPr>
        <w:t>)</w:t>
      </w:r>
      <w:r w:rsidRPr="00DC33BD">
        <w:rPr>
          <w:rStyle w:val="fs13fw4"/>
          <w:rFonts w:ascii="Calibri" w:eastAsia="Calibri" w:hAnsi="Calibri" w:cs="Calibri"/>
          <w:sz w:val="20"/>
          <w:szCs w:val="20"/>
        </w:rPr>
        <w:tab/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March</w:t>
      </w:r>
      <w:r w:rsidRPr="00DC33BD"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5</w:t>
      </w:r>
      <w:r w:rsidRPr="00DC33BD">
        <w:rPr>
          <w:rStyle w:val="fs13fw4overflow-hidden"/>
          <w:rFonts w:ascii="Calibri" w:eastAsia="Calibri" w:hAnsi="Calibri" w:cs="Calibri"/>
          <w:sz w:val="20"/>
          <w:szCs w:val="20"/>
        </w:rPr>
        <w:t>-</w:t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April</w:t>
      </w:r>
      <w:r w:rsidRPr="00DC33BD">
        <w:rPr>
          <w:rStyle w:val="fs13fw4overflow-hidden"/>
          <w:rFonts w:ascii="Calibri" w:eastAsia="Calibri" w:hAnsi="Calibri" w:cs="Calibri"/>
          <w:sz w:val="20"/>
          <w:szCs w:val="20"/>
        </w:rPr>
        <w:t xml:space="preserve"> 202</w:t>
      </w:r>
      <w:r w:rsidR="00ED001E">
        <w:rPr>
          <w:rStyle w:val="fs13fw4overflow-hidden"/>
          <w:rFonts w:ascii="Calibri" w:eastAsia="Calibri" w:hAnsi="Calibri" w:cs="Calibri"/>
          <w:sz w:val="20"/>
          <w:szCs w:val="20"/>
        </w:rPr>
        <w:t>5</w:t>
      </w:r>
    </w:p>
    <w:p w14:paraId="32732B1A" w14:textId="77777777" w:rsidR="006642F0" w:rsidRDefault="006642F0" w:rsidP="006642F0">
      <w:pPr>
        <w:numPr>
          <w:ilvl w:val="0"/>
          <w:numId w:val="6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2D3162">
        <w:rPr>
          <w:rFonts w:ascii="Calibri" w:eastAsia="Calibri" w:hAnsi="Calibri" w:cs="Calibri"/>
          <w:sz w:val="20"/>
          <w:szCs w:val="20"/>
        </w:rPr>
        <w:t xml:space="preserve">Initiated and developed </w:t>
      </w:r>
      <w:proofErr w:type="spellStart"/>
      <w:r w:rsidRPr="002D3162">
        <w:rPr>
          <w:rFonts w:ascii="Calibri" w:eastAsia="Calibri" w:hAnsi="Calibri" w:cs="Calibri"/>
          <w:sz w:val="20"/>
          <w:szCs w:val="20"/>
        </w:rPr>
        <w:t>EchoLens</w:t>
      </w:r>
      <w:proofErr w:type="spellEnd"/>
      <w:r w:rsidRPr="002D3162">
        <w:rPr>
          <w:rFonts w:ascii="Calibri" w:eastAsia="Calibri" w:hAnsi="Calibri" w:cs="Calibri"/>
          <w:sz w:val="20"/>
          <w:szCs w:val="20"/>
        </w:rPr>
        <w:t>, a Chrome extension (</w:t>
      </w:r>
      <w:r w:rsidRPr="00AF45D0">
        <w:rPr>
          <w:rFonts w:ascii="Calibri" w:eastAsia="Calibri" w:hAnsi="Calibri" w:cs="Calibri"/>
          <w:b/>
          <w:bCs/>
          <w:sz w:val="20"/>
          <w:szCs w:val="20"/>
        </w:rPr>
        <w:t>JavaScript</w:t>
      </w:r>
      <w:r w:rsidRPr="002D3162">
        <w:rPr>
          <w:rFonts w:ascii="Calibri" w:eastAsia="Calibri" w:hAnsi="Calibri" w:cs="Calibri"/>
          <w:sz w:val="20"/>
          <w:szCs w:val="20"/>
        </w:rPr>
        <w:t>) delivering real-time audio descriptions of images for visually impaired users across any website</w:t>
      </w:r>
    </w:p>
    <w:p w14:paraId="074962C9" w14:textId="77777777" w:rsidR="006642F0" w:rsidRDefault="006642F0" w:rsidP="006642F0">
      <w:pPr>
        <w:numPr>
          <w:ilvl w:val="0"/>
          <w:numId w:val="6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6571D0">
        <w:rPr>
          <w:rFonts w:ascii="Calibri" w:eastAsia="Calibri" w:hAnsi="Calibri" w:cs="Calibri"/>
          <w:sz w:val="20"/>
          <w:szCs w:val="20"/>
        </w:rPr>
        <w:t>Established and Incorporated a Flask (</w:t>
      </w:r>
      <w:r w:rsidRPr="00567517">
        <w:rPr>
          <w:rFonts w:ascii="Calibri" w:eastAsia="Calibri" w:hAnsi="Calibri" w:cs="Calibri"/>
          <w:b/>
          <w:bCs/>
          <w:sz w:val="20"/>
          <w:szCs w:val="20"/>
        </w:rPr>
        <w:t>Python</w:t>
      </w:r>
      <w:r w:rsidRPr="006571D0">
        <w:rPr>
          <w:rFonts w:ascii="Calibri" w:eastAsia="Calibri" w:hAnsi="Calibri" w:cs="Calibri"/>
          <w:sz w:val="20"/>
          <w:szCs w:val="20"/>
        </w:rPr>
        <w:t xml:space="preserve">) backend with </w:t>
      </w:r>
      <w:r w:rsidRPr="00567517">
        <w:rPr>
          <w:rFonts w:ascii="Calibri" w:eastAsia="Calibri" w:hAnsi="Calibri" w:cs="Calibri"/>
          <w:b/>
          <w:bCs/>
          <w:sz w:val="20"/>
          <w:szCs w:val="20"/>
        </w:rPr>
        <w:t>REST API</w:t>
      </w:r>
      <w:r w:rsidRPr="006571D0">
        <w:rPr>
          <w:rFonts w:ascii="Calibri" w:eastAsia="Calibri" w:hAnsi="Calibri" w:cs="Calibri"/>
          <w:sz w:val="20"/>
          <w:szCs w:val="20"/>
        </w:rPr>
        <w:t xml:space="preserve"> endpoints utilizing</w:t>
      </w:r>
      <w:r w:rsidRPr="00567517">
        <w:rPr>
          <w:rFonts w:ascii="Calibri" w:eastAsia="Calibri" w:hAnsi="Calibri" w:cs="Calibri"/>
          <w:b/>
          <w:bCs/>
          <w:sz w:val="20"/>
          <w:szCs w:val="20"/>
        </w:rPr>
        <w:t xml:space="preserve"> </w:t>
      </w:r>
      <w:proofErr w:type="spellStart"/>
      <w:r w:rsidRPr="00567517">
        <w:rPr>
          <w:rFonts w:ascii="Calibri" w:eastAsia="Calibri" w:hAnsi="Calibri" w:cs="Calibri"/>
          <w:b/>
          <w:bCs/>
          <w:sz w:val="20"/>
          <w:szCs w:val="20"/>
        </w:rPr>
        <w:t>Groq's</w:t>
      </w:r>
      <w:proofErr w:type="spellEnd"/>
      <w:r w:rsidRPr="00567517">
        <w:rPr>
          <w:rFonts w:ascii="Calibri" w:eastAsia="Calibri" w:hAnsi="Calibri" w:cs="Calibri"/>
          <w:b/>
          <w:bCs/>
          <w:sz w:val="20"/>
          <w:szCs w:val="20"/>
        </w:rPr>
        <w:t xml:space="preserve"> API </w:t>
      </w:r>
      <w:r w:rsidRPr="006571D0">
        <w:rPr>
          <w:rFonts w:ascii="Calibri" w:eastAsia="Calibri" w:hAnsi="Calibri" w:cs="Calibri"/>
          <w:sz w:val="20"/>
          <w:szCs w:val="20"/>
        </w:rPr>
        <w:t xml:space="preserve">for the Llama 3.2 Vision model for image-to-text analysis, Google TTS for audio generation, and Microsoft </w:t>
      </w:r>
      <w:r w:rsidRPr="00567517">
        <w:rPr>
          <w:rFonts w:ascii="Calibri" w:eastAsia="Calibri" w:hAnsi="Calibri" w:cs="Calibri"/>
          <w:b/>
          <w:bCs/>
          <w:sz w:val="20"/>
          <w:szCs w:val="20"/>
        </w:rPr>
        <w:t>SQL</w:t>
      </w:r>
      <w:r w:rsidRPr="006571D0">
        <w:rPr>
          <w:rFonts w:ascii="Calibri" w:eastAsia="Calibri" w:hAnsi="Calibri" w:cs="Calibri"/>
          <w:sz w:val="20"/>
          <w:szCs w:val="20"/>
        </w:rPr>
        <w:t xml:space="preserve"> for storing user preferences and feedback</w:t>
      </w:r>
    </w:p>
    <w:p w14:paraId="255F606F" w14:textId="77777777" w:rsidR="006642F0" w:rsidRPr="00403389" w:rsidRDefault="006642F0" w:rsidP="006642F0">
      <w:pPr>
        <w:spacing w:line="200" w:lineRule="atLeast"/>
        <w:ind w:left="375"/>
        <w:rPr>
          <w:rFonts w:ascii="Calibri" w:eastAsia="Calibri" w:hAnsi="Calibri" w:cs="Calibri"/>
          <w:sz w:val="20"/>
          <w:szCs w:val="20"/>
        </w:rPr>
      </w:pPr>
    </w:p>
    <w:p w14:paraId="57034AA1" w14:textId="77777777" w:rsidR="006642F0" w:rsidRDefault="006642F0" w:rsidP="006642F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education</w:t>
      </w:r>
    </w:p>
    <w:p w14:paraId="3452E731" w14:textId="77777777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University of Southern California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Los Angeles, CA</w:t>
      </w:r>
    </w:p>
    <w:p w14:paraId="6B7C216F" w14:textId="7CF19BD1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proofErr w:type="gram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Master’s</w:t>
      </w:r>
      <w:proofErr w:type="gramEnd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in computer science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May 2026</w:t>
      </w:r>
    </w:p>
    <w:p w14:paraId="141B88FA" w14:textId="77777777" w:rsidR="006642F0" w:rsidRDefault="006642F0" w:rsidP="006642F0">
      <w:pPr>
        <w:numPr>
          <w:ilvl w:val="0"/>
          <w:numId w:val="1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Relevant course work: Analysis of Algorithms, Web Technologies, Database Systems, Information Retrieval</w:t>
      </w:r>
    </w:p>
    <w:p w14:paraId="7F6296CA" w14:textId="77777777" w:rsidR="006642F0" w:rsidRDefault="006642F0" w:rsidP="006642F0">
      <w:pPr>
        <w:spacing w:line="140" w:lineRule="atLeast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sz w:val="14"/>
          <w:szCs w:val="14"/>
        </w:rPr>
        <w:t> </w:t>
      </w:r>
    </w:p>
    <w:p w14:paraId="043FB787" w14:textId="77777777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Dr. Vishwanath Karad MIT World Peace University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Pune, India</w:t>
      </w:r>
    </w:p>
    <w:p w14:paraId="1B705823" w14:textId="694BBB1C" w:rsidR="006642F0" w:rsidRDefault="006642F0" w:rsidP="006642F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proofErr w:type="gram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Bachelor’s</w:t>
      </w:r>
      <w:proofErr w:type="gramEnd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in computer science</w:t>
      </w:r>
      <w:r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July 2024</w:t>
      </w:r>
    </w:p>
    <w:p w14:paraId="3FF202FE" w14:textId="77777777" w:rsidR="006642F0" w:rsidRPr="00403389" w:rsidRDefault="006642F0" w:rsidP="006642F0">
      <w:pPr>
        <w:numPr>
          <w:ilvl w:val="0"/>
          <w:numId w:val="2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Relevant course work: Data Structures &amp; Algorithms, Object-oriented programming, Cloud computing, Distributed Systems</w:t>
      </w:r>
    </w:p>
    <w:p w14:paraId="4269A0AA" w14:textId="77777777" w:rsidR="006642F0" w:rsidRDefault="006642F0" w:rsidP="006642F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69458427" w14:textId="77777777" w:rsidR="006642F0" w:rsidRDefault="006642F0" w:rsidP="006642F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technical skills</w:t>
      </w:r>
    </w:p>
    <w:p w14:paraId="2AEBC9AD" w14:textId="646FED7E" w:rsidR="006642F0" w:rsidRDefault="006642F0" w:rsidP="006642F0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7829D9">
        <w:rPr>
          <w:rFonts w:ascii="Calibri" w:eastAsia="Calibri" w:hAnsi="Calibri" w:cs="Calibri"/>
          <w:b/>
          <w:bCs/>
          <w:sz w:val="20"/>
          <w:szCs w:val="20"/>
        </w:rPr>
        <w:t>Programming languages:</w:t>
      </w:r>
      <w:r>
        <w:rPr>
          <w:rFonts w:ascii="Calibri" w:eastAsia="Calibri" w:hAnsi="Calibri" w:cs="Calibri"/>
          <w:sz w:val="20"/>
          <w:szCs w:val="20"/>
        </w:rPr>
        <w:t xml:space="preserve"> JavaScript, Java, TypeScript, C++</w:t>
      </w:r>
      <w:r w:rsidR="00ED001E">
        <w:rPr>
          <w:rFonts w:ascii="Calibri" w:eastAsia="Calibri" w:hAnsi="Calibri" w:cs="Calibri"/>
          <w:sz w:val="20"/>
          <w:szCs w:val="20"/>
        </w:rPr>
        <w:t>, Python</w:t>
      </w:r>
    </w:p>
    <w:p w14:paraId="32A4AED7" w14:textId="77777777" w:rsidR="006642F0" w:rsidRDefault="006642F0" w:rsidP="006642F0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7829D9">
        <w:rPr>
          <w:rFonts w:ascii="Calibri" w:eastAsia="Calibri" w:hAnsi="Calibri" w:cs="Calibri"/>
          <w:b/>
          <w:bCs/>
          <w:sz w:val="20"/>
          <w:szCs w:val="20"/>
        </w:rPr>
        <w:t>Full Stack</w:t>
      </w:r>
      <w:r>
        <w:rPr>
          <w:rFonts w:ascii="Calibri" w:eastAsia="Calibri" w:hAnsi="Calibri" w:cs="Calibri"/>
          <w:sz w:val="20"/>
          <w:szCs w:val="20"/>
        </w:rPr>
        <w:t xml:space="preserve">: React, Next.js, Vue, Node.js, REST APIs, MySQL, Spring Boot, </w:t>
      </w:r>
      <w:r w:rsidRPr="00403389">
        <w:rPr>
          <w:rFonts w:ascii="Calibri" w:eastAsia="Calibri" w:hAnsi="Calibri" w:cs="Calibri"/>
          <w:sz w:val="20"/>
          <w:szCs w:val="20"/>
        </w:rPr>
        <w:t>PostgreSQL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GraphQL</w:t>
      </w:r>
      <w:proofErr w:type="spellEnd"/>
    </w:p>
    <w:p w14:paraId="72D44266" w14:textId="77777777" w:rsidR="006642F0" w:rsidRDefault="006642F0" w:rsidP="006642F0">
      <w:pPr>
        <w:numPr>
          <w:ilvl w:val="0"/>
          <w:numId w:val="7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7829D9">
        <w:rPr>
          <w:rFonts w:ascii="Calibri" w:eastAsia="Calibri" w:hAnsi="Calibri" w:cs="Calibri"/>
          <w:b/>
          <w:bCs/>
          <w:sz w:val="20"/>
          <w:szCs w:val="20"/>
        </w:rPr>
        <w:t>Tools &amp; Methods:</w:t>
      </w:r>
      <w:r>
        <w:rPr>
          <w:rFonts w:ascii="Calibri" w:eastAsia="Calibri" w:hAnsi="Calibri" w:cs="Calibri"/>
          <w:sz w:val="20"/>
          <w:szCs w:val="20"/>
        </w:rPr>
        <w:t xml:space="preserve"> Git (GitHub, CLI), VS Code, GCP, Agile/Scrum, OOP, Jira, MVC, Postman, </w:t>
      </w:r>
      <w:proofErr w:type="spellStart"/>
      <w:r>
        <w:rPr>
          <w:rFonts w:ascii="Calibri" w:eastAsia="Calibri" w:hAnsi="Calibri" w:cs="Calibri"/>
          <w:sz w:val="20"/>
          <w:szCs w:val="20"/>
        </w:rPr>
        <w:t>Vercel</w:t>
      </w:r>
      <w:proofErr w:type="spellEnd"/>
      <w:r>
        <w:rPr>
          <w:rFonts w:ascii="Calibri" w:eastAsia="Calibri" w:hAnsi="Calibri" w:cs="Calibri"/>
          <w:sz w:val="20"/>
          <w:szCs w:val="20"/>
        </w:rPr>
        <w:t>, Cursor</w:t>
      </w:r>
    </w:p>
    <w:p w14:paraId="54042A28" w14:textId="77777777" w:rsidR="006642F0" w:rsidRDefault="006642F0" w:rsidP="006642F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3ED217F9" w14:textId="77777777" w:rsidR="006642F0" w:rsidRDefault="006642F0" w:rsidP="006642F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extra curricular activities</w:t>
      </w:r>
    </w:p>
    <w:p w14:paraId="2A01AB5E" w14:textId="68ECA6F7" w:rsidR="00B418D2" w:rsidRDefault="006642F0" w:rsidP="006642F0">
      <w:pPr>
        <w:numPr>
          <w:ilvl w:val="0"/>
          <w:numId w:val="8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Published in </w:t>
      </w:r>
      <w:hyperlink r:id="rId10" w:history="1">
        <w:r w:rsidRPr="00877BA6">
          <w:rPr>
            <w:rStyle w:val="Hyperlink"/>
            <w:rFonts w:ascii="Calibri" w:eastAsiaTheme="majorEastAsia" w:hAnsi="Calibri" w:cs="Calibri"/>
            <w:sz w:val="20"/>
            <w:szCs w:val="20"/>
            <w:u w:val="none"/>
          </w:rPr>
          <w:t>YMER</w:t>
        </w:r>
      </w:hyperlink>
      <w:r>
        <w:rPr>
          <w:rFonts w:ascii="Calibri" w:eastAsia="Calibri" w:hAnsi="Calibri" w:cs="Calibri"/>
          <w:sz w:val="20"/>
          <w:szCs w:val="20"/>
        </w:rPr>
        <w:t xml:space="preserve"> (June 2024): Showcased LSTM's superiority in sound classification on UrbanSound8K</w:t>
      </w:r>
    </w:p>
    <w:p w14:paraId="16E6C196" w14:textId="3434CEC2" w:rsidR="006642F0" w:rsidRPr="006642F0" w:rsidRDefault="006642F0" w:rsidP="006642F0">
      <w:pPr>
        <w:numPr>
          <w:ilvl w:val="0"/>
          <w:numId w:val="8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6642F0">
        <w:rPr>
          <w:rFonts w:ascii="Calibri" w:eastAsia="Calibri" w:hAnsi="Calibri" w:cs="Calibri"/>
          <w:sz w:val="20"/>
          <w:szCs w:val="20"/>
        </w:rPr>
        <w:t>Runner-Up among 30 teams at NIT-B Hackathon for developing a health-tech app to streamline hospital referrals</w:t>
      </w:r>
    </w:p>
    <w:sectPr w:rsidR="006642F0" w:rsidRPr="006642F0" w:rsidSect="006642F0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F64B3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FAD54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504FE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7FA4D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E29F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D1E10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43620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88ACE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2477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B586B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0C0DB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DBE49D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4C0F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AA2A10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FAE3C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BEF4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8AE925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6A31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D842E3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9066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F0074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B3E14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88498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1A045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3287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34E867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CCAF8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6503E1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96F98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C2801D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452A33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6FE40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CC51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182238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BC80B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77A4F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D9E9EE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3F0FF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640AA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6046B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EE3A1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4498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F2C64A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7CA39E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4B8A4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2222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3401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D7EC2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12CF6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056570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0A4C09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2C53C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5CA9C9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3DCCC2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8"/>
    <w:multiLevelType w:val="hybridMultilevel"/>
    <w:tmpl w:val="00000008"/>
    <w:lvl w:ilvl="0" w:tplc="B66C02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C28D7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CADA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CCA90C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CA64F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E21E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F4E9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AFEA83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E20D0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9"/>
    <w:multiLevelType w:val="hybridMultilevel"/>
    <w:tmpl w:val="00000009"/>
    <w:lvl w:ilvl="0" w:tplc="0C86D3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31C44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EB2D6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9699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A88C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D0EC4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C54866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6CA04D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FC42B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213885358">
    <w:abstractNumId w:val="0"/>
  </w:num>
  <w:num w:numId="2" w16cid:durableId="858012715">
    <w:abstractNumId w:val="1"/>
  </w:num>
  <w:num w:numId="3" w16cid:durableId="1956251095">
    <w:abstractNumId w:val="2"/>
  </w:num>
  <w:num w:numId="4" w16cid:durableId="2049525178">
    <w:abstractNumId w:val="3"/>
  </w:num>
  <w:num w:numId="5" w16cid:durableId="1850414294">
    <w:abstractNumId w:val="4"/>
  </w:num>
  <w:num w:numId="6" w16cid:durableId="1537964598">
    <w:abstractNumId w:val="5"/>
  </w:num>
  <w:num w:numId="7" w16cid:durableId="62069122">
    <w:abstractNumId w:val="6"/>
  </w:num>
  <w:num w:numId="8" w16cid:durableId="6512558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F0"/>
    <w:rsid w:val="00151EAC"/>
    <w:rsid w:val="00173104"/>
    <w:rsid w:val="00255CB4"/>
    <w:rsid w:val="00255CB9"/>
    <w:rsid w:val="003217C6"/>
    <w:rsid w:val="003C036B"/>
    <w:rsid w:val="00495FC3"/>
    <w:rsid w:val="005D2BC1"/>
    <w:rsid w:val="005E7628"/>
    <w:rsid w:val="006642F0"/>
    <w:rsid w:val="00765461"/>
    <w:rsid w:val="007E1E52"/>
    <w:rsid w:val="00A41D44"/>
    <w:rsid w:val="00A9067F"/>
    <w:rsid w:val="00B418D2"/>
    <w:rsid w:val="00ED001E"/>
    <w:rsid w:val="00FD3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A4C6"/>
  <w15:chartTrackingRefBased/>
  <w15:docId w15:val="{50005291-D01B-4A8F-92F5-D36FC930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2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4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2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2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2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2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2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2F0"/>
    <w:rPr>
      <w:b/>
      <w:bCs/>
      <w:smallCaps/>
      <w:color w:val="0F4761" w:themeColor="accent1" w:themeShade="BF"/>
      <w:spacing w:val="5"/>
    </w:rPr>
  </w:style>
  <w:style w:type="character" w:customStyle="1" w:styleId="fs13fw6overflow-hidden">
    <w:name w:val="fs13 fw6 overflow-hidden"/>
    <w:basedOn w:val="DefaultParagraphFont"/>
    <w:rsid w:val="006642F0"/>
  </w:style>
  <w:style w:type="character" w:customStyle="1" w:styleId="fs13fw4">
    <w:name w:val="fs13 fw4"/>
    <w:basedOn w:val="DefaultParagraphFont"/>
    <w:rsid w:val="006642F0"/>
  </w:style>
  <w:style w:type="character" w:customStyle="1" w:styleId="fs13fw4overflow-hidden">
    <w:name w:val="fs13 fw4 overflow-hidden"/>
    <w:basedOn w:val="DefaultParagraphFont"/>
    <w:rsid w:val="006642F0"/>
  </w:style>
  <w:style w:type="character" w:styleId="Hyperlink">
    <w:name w:val="Hyperlink"/>
    <w:basedOn w:val="DefaultParagraphFont"/>
    <w:uiPriority w:val="99"/>
    <w:unhideWhenUsed/>
    <w:rsid w:val="006642F0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642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urance.com/pond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y-portfolio-navy-chi-46.vercel.app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eeBohar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shree-bohara/" TargetMode="External"/><Relationship Id="rId10" Type="http://schemas.openxmlformats.org/officeDocument/2006/relationships/hyperlink" Target="https://ymerdigital.com/archives/?cpage=2&amp;issId=%2023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eeBohara/EchoLe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637</Words>
  <Characters>3632</Characters>
  <Application>Microsoft Office Word</Application>
  <DocSecurity>0</DocSecurity>
  <Lines>30</Lines>
  <Paragraphs>8</Paragraphs>
  <ScaleCrop>false</ScaleCrop>
  <Company/>
  <LinksUpToDate>false</LinksUpToDate>
  <CharactersWithSpaces>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Bohara</dc:creator>
  <cp:keywords/>
  <dc:description/>
  <cp:lastModifiedBy>Shree Bohara</cp:lastModifiedBy>
  <cp:revision>10</cp:revision>
  <dcterms:created xsi:type="dcterms:W3CDTF">2025-09-27T02:08:00Z</dcterms:created>
  <dcterms:modified xsi:type="dcterms:W3CDTF">2025-10-30T22:23:00Z</dcterms:modified>
</cp:coreProperties>
</file>